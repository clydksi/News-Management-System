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CF051" w14:textId="6F1B33D1" w:rsidR="00AA78F7" w:rsidRDefault="007326BF">
      <w:pPr>
        <w:spacing w:line="200" w:lineRule="exact"/>
        <w:rPr>
          <w:noProof/>
        </w:rPr>
      </w:pPr>
      <w:r>
        <w:rPr>
          <w:noProof/>
        </w:rPr>
        <w:t xml:space="preserve"> </w:t>
      </w:r>
      <w:r w:rsidR="00602A7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A340A2" wp14:editId="08417CB5">
                <wp:simplePos x="0" y="0"/>
                <wp:positionH relativeFrom="margin">
                  <wp:posOffset>2057400</wp:posOffset>
                </wp:positionH>
                <wp:positionV relativeFrom="paragraph">
                  <wp:posOffset>5092700</wp:posOffset>
                </wp:positionV>
                <wp:extent cx="552450" cy="242887"/>
                <wp:effectExtent l="0" t="0" r="0" b="5080"/>
                <wp:wrapNone/>
                <wp:docPr id="578346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32F5" w14:textId="06F7AA33" w:rsidR="00602A70" w:rsidRPr="00602A70" w:rsidRDefault="00C81536" w:rsidP="00602A7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C8153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40</w:t>
                            </w:r>
                            <w:r w:rsidR="008F3CB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188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340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2pt;margin-top:401pt;width:43.5pt;height:19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" filled="f" stroked="f" strokeweight=".5pt">
                <v:textbox>
                  <w:txbxContent>
                    <w:p w14:paraId="4C1032F5" w14:textId="06F7AA33" w:rsidR="00602A70" w:rsidRPr="00602A70" w:rsidRDefault="00C81536" w:rsidP="00602A70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C8153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40</w:t>
                      </w:r>
                      <w:r w:rsidR="008F3CB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188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1F8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711DFD" wp14:editId="77D0E1F2">
                <wp:simplePos x="0" y="0"/>
                <wp:positionH relativeFrom="margin">
                  <wp:posOffset>158750</wp:posOffset>
                </wp:positionH>
                <wp:positionV relativeFrom="paragraph">
                  <wp:posOffset>1555750</wp:posOffset>
                </wp:positionV>
                <wp:extent cx="552450" cy="242887"/>
                <wp:effectExtent l="0" t="0" r="0" b="5080"/>
                <wp:wrapNone/>
                <wp:docPr id="19876917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B3390" w14:textId="3DF65687" w:rsidR="00291F8F" w:rsidRPr="00291F8F" w:rsidRDefault="00E75020" w:rsidP="00291F8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E75020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40</w:t>
                            </w:r>
                            <w:r w:rsidR="006B1B0C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188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11DFD" id="_x0000_s1027" type="#_x0000_t202" style="position:absolute;margin-left:12.5pt;margin-top:122.5pt;width:43.5pt;height:19.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" filled="f" stroked="f" strokeweight=".5pt">
                <v:textbox>
                  <w:txbxContent>
                    <w:p w14:paraId="4C8B3390" w14:textId="3DF65687" w:rsidR="00291F8F" w:rsidRPr="00291F8F" w:rsidRDefault="00E75020" w:rsidP="00291F8F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E75020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40</w:t>
                      </w:r>
                      <w:r w:rsidR="006B1B0C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188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pict w14:anchorId="736BF823">
          <v:group id="_x0000_s1029" style="position:absolute;margin-left:1in;margin-top:369.7pt;width:468pt;height:308.05pt;z-index:-251658240;mso-position-horizontal-relative:page;mso-position-vertical-relative:page" coordorigin="1440,7394" coordsize="9360,616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440;top:7393;width:9360;height:6162">
              <v:imagedata r:id="rId6" o:title=""/>
            </v:shape>
            <v:shape id="_x0000_s1030" type="#_x0000_t75" style="position:absolute;left:2783;top:8777;width:1878;height:1792">
              <v:imagedata r:id="rId7" o:title=""/>
            </v:shape>
            <w10:wrap anchorx="page" anchory="page"/>
          </v:group>
        </w:pict>
      </w:r>
      <w:r w:rsidR="00000000">
        <w:pict w14:anchorId="101B5712">
          <v:group id="_x0000_s1026" style="position:absolute;margin-left:1in;margin-top:1in;width:5in;height:288.6pt;z-index:-251659264;mso-position-horizontal-relative:page;mso-position-vertical-relative:page" coordorigin="1440,1440" coordsize="7200,5772">
            <v:shape id="_x0000_s1028" type="#_x0000_t75" style="position:absolute;left:1440;top:1440;width:7200;height:5772">
              <v:imagedata r:id="rId8" o:title=""/>
            </v:shape>
            <v:shape id="_x0000_s1027" type="#_x0000_t75" style="position:absolute;left:2984;top:2682;width:1614;height:1557">
              <v:imagedata r:id="rId7" o:title=""/>
            </v:shape>
            <w10:wrap anchorx="page" anchory="page"/>
          </v:group>
        </w:pict>
      </w:r>
    </w:p>
    <w:p w14:paraId="14BF8770" w14:textId="44F8A1D0" w:rsidR="005028CE" w:rsidRPr="005028CE" w:rsidRDefault="005028CE" w:rsidP="005028CE"/>
    <w:p w14:paraId="436A77D2" w14:textId="389C4B7A" w:rsidR="005028CE" w:rsidRPr="005028CE" w:rsidRDefault="005028CE" w:rsidP="005028CE"/>
    <w:p w14:paraId="5FF23AD9" w14:textId="227ECCF7" w:rsidR="005028CE" w:rsidRPr="005028CE" w:rsidRDefault="00117FDB" w:rsidP="005028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7979E" wp14:editId="4829F3DE">
                <wp:simplePos x="0" y="0"/>
                <wp:positionH relativeFrom="margin">
                  <wp:posOffset>2763639</wp:posOffset>
                </wp:positionH>
                <wp:positionV relativeFrom="paragraph">
                  <wp:posOffset>78740</wp:posOffset>
                </wp:positionV>
                <wp:extent cx="1771650" cy="242887"/>
                <wp:effectExtent l="0" t="0" r="0" b="5080"/>
                <wp:wrapNone/>
                <wp:docPr id="141596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6AD8C" w14:textId="5FA2C8CD" w:rsidR="00D43CE5" w:rsidRPr="00D120DE" w:rsidRDefault="0065024B" w:rsidP="00D43CE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65024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33-4165492-1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7979E" id="_x0000_s1028" type="#_x0000_t202" style="position:absolute;margin-left:217.6pt;margin-top:6.2pt;width:139.5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" filled="f" stroked="f" strokeweight=".5pt">
                <v:textbox>
                  <w:txbxContent>
                    <w:p w14:paraId="5CD6AD8C" w14:textId="5FA2C8CD" w:rsidR="00D43CE5" w:rsidRPr="00D120DE" w:rsidRDefault="0065024B" w:rsidP="00D43CE5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 w:rsidRPr="0065024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33-4165492-1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602816" w14:textId="554FD24E" w:rsidR="005028CE" w:rsidRPr="005028CE" w:rsidRDefault="005028CE" w:rsidP="005028CE"/>
    <w:p w14:paraId="23D540FD" w14:textId="650EDAC4" w:rsidR="005028CE" w:rsidRPr="005028CE" w:rsidRDefault="00D42141" w:rsidP="005028CE">
      <w:r>
        <w:rPr>
          <w:noProof/>
        </w:rPr>
        <w:drawing>
          <wp:anchor distT="0" distB="0" distL="114300" distR="114300" simplePos="0" relativeHeight="251681792" behindDoc="0" locked="0" layoutInCell="1" allowOverlap="1" wp14:anchorId="4A729E11" wp14:editId="2566B826">
            <wp:simplePos x="0" y="0"/>
            <wp:positionH relativeFrom="column">
              <wp:posOffset>825500</wp:posOffset>
            </wp:positionH>
            <wp:positionV relativeFrom="paragraph">
              <wp:posOffset>44450</wp:posOffset>
            </wp:positionV>
            <wp:extent cx="984370" cy="1003300"/>
            <wp:effectExtent l="0" t="0" r="6350" b="6350"/>
            <wp:wrapNone/>
            <wp:docPr id="20070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37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0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D60B7" wp14:editId="7EE02317">
                <wp:simplePos x="0" y="0"/>
                <wp:positionH relativeFrom="margin">
                  <wp:posOffset>2801265</wp:posOffset>
                </wp:positionH>
                <wp:positionV relativeFrom="paragraph">
                  <wp:posOffset>102235</wp:posOffset>
                </wp:positionV>
                <wp:extent cx="1771650" cy="242887"/>
                <wp:effectExtent l="0" t="0" r="0" b="5080"/>
                <wp:wrapNone/>
                <wp:docPr id="80782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FBE7C" w14:textId="20FF0A8A" w:rsidR="00BB54F1" w:rsidRPr="007571AC" w:rsidRDefault="0065024B" w:rsidP="00BB54F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6502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211-956-721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60B7" id="_x0000_s1029" type="#_x0000_t202" style="position:absolute;margin-left:220.55pt;margin-top:8.05pt;width:139.5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" filled="f" stroked="f" strokeweight=".5pt">
                <v:textbox>
                  <w:txbxContent>
                    <w:p w14:paraId="5E4FBE7C" w14:textId="20FF0A8A" w:rsidR="00BB54F1" w:rsidRPr="007571AC" w:rsidRDefault="0065024B" w:rsidP="00BB54F1">
                      <w:pPr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65024B">
                        <w:rPr>
                          <w:rFonts w:ascii="Arial" w:hAnsi="Arial" w:cs="Arial"/>
                          <w:b/>
                          <w:bCs/>
                        </w:rPr>
                        <w:t>211-956-721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3C0571" w14:textId="38C7B1B9" w:rsidR="005028CE" w:rsidRPr="005028CE" w:rsidRDefault="005028CE" w:rsidP="005028CE"/>
    <w:p w14:paraId="21228A43" w14:textId="210E2E63" w:rsidR="005028CE" w:rsidRPr="005028CE" w:rsidRDefault="005028CE" w:rsidP="005028CE"/>
    <w:p w14:paraId="4C54E868" w14:textId="61BD8BFF" w:rsidR="005028CE" w:rsidRPr="005028CE" w:rsidRDefault="005028CE" w:rsidP="005028CE"/>
    <w:p w14:paraId="65B97FD7" w14:textId="7EF7E8C3" w:rsidR="005028CE" w:rsidRPr="005028CE" w:rsidRDefault="005028CE" w:rsidP="005028CE"/>
    <w:p w14:paraId="42CABC8B" w14:textId="1EE41BC9" w:rsidR="005028CE" w:rsidRPr="005028CE" w:rsidRDefault="005028CE" w:rsidP="005028CE"/>
    <w:p w14:paraId="59C73408" w14:textId="6BC2C67C" w:rsidR="005028CE" w:rsidRPr="005028CE" w:rsidRDefault="005028CE" w:rsidP="005028CE"/>
    <w:p w14:paraId="61980CE2" w14:textId="621586D3" w:rsidR="005028CE" w:rsidRDefault="0097480E" w:rsidP="005028C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BCBD7" wp14:editId="76641080">
                <wp:simplePos x="0" y="0"/>
                <wp:positionH relativeFrom="margin">
                  <wp:posOffset>293370</wp:posOffset>
                </wp:positionH>
                <wp:positionV relativeFrom="paragraph">
                  <wp:posOffset>84455</wp:posOffset>
                </wp:positionV>
                <wp:extent cx="1963023" cy="242887"/>
                <wp:effectExtent l="0" t="0" r="0" b="5080"/>
                <wp:wrapNone/>
                <wp:docPr id="255236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023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AD214" w14:textId="34022163" w:rsidR="00EA12A7" w:rsidRPr="007571AC" w:rsidRDefault="00FD6B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FD6BB2"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  <w:t>ROMEL GALLAMOS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CBD7" id="_x0000_s1030" type="#_x0000_t202" style="position:absolute;margin-left:23.1pt;margin-top:6.65pt;width:154.55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" filled="f" stroked="f" strokeweight=".5pt">
                <v:textbox>
                  <w:txbxContent>
                    <w:p w14:paraId="1BFAD214" w14:textId="34022163" w:rsidR="00EA12A7" w:rsidRPr="007571AC" w:rsidRDefault="00FD6BB2">
                      <w:pPr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FD6BB2"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  <w:t>ROMEL GALLAMOS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E406F6" w14:textId="05EB8259" w:rsidR="005028CE" w:rsidRPr="005028CE" w:rsidRDefault="003345D7" w:rsidP="005028CE">
      <w:pPr>
        <w:jc w:val="right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CD715D8" wp14:editId="671612E2">
            <wp:simplePos x="0" y="0"/>
            <wp:positionH relativeFrom="column">
              <wp:posOffset>704850</wp:posOffset>
            </wp:positionH>
            <wp:positionV relativeFrom="paragraph">
              <wp:posOffset>2729865</wp:posOffset>
            </wp:positionV>
            <wp:extent cx="1149350" cy="1171453"/>
            <wp:effectExtent l="0" t="0" r="0" b="0"/>
            <wp:wrapNone/>
            <wp:docPr id="3594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117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C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DFD412" wp14:editId="741C3FE8">
                <wp:simplePos x="0" y="0"/>
                <wp:positionH relativeFrom="margin">
                  <wp:posOffset>596900</wp:posOffset>
                </wp:positionH>
                <wp:positionV relativeFrom="paragraph">
                  <wp:posOffset>3938905</wp:posOffset>
                </wp:positionV>
                <wp:extent cx="1887523" cy="242570"/>
                <wp:effectExtent l="0" t="0" r="0" b="5080"/>
                <wp:wrapNone/>
                <wp:docPr id="743303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523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CB30A" w14:textId="130B73AE" w:rsidR="00D023BC" w:rsidRPr="00015C14" w:rsidRDefault="00A3647C" w:rsidP="00D023B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A3647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ROMEL GALLAMOS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D412" id="_x0000_s1031" type="#_x0000_t202" style="position:absolute;left:0;text-align:left;margin-left:47pt;margin-top:310.15pt;width:148.6pt;height:19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" filled="f" stroked="f" strokeweight=".5pt">
                <v:textbox>
                  <w:txbxContent>
                    <w:p w14:paraId="2E4CB30A" w14:textId="130B73AE" w:rsidR="00D023BC" w:rsidRPr="00015C14" w:rsidRDefault="00A3647C" w:rsidP="00D023B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 w:rsidRPr="00A3647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ROMEL GALLAMOS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C3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2E0F19" wp14:editId="1CCA4CF8">
                <wp:simplePos x="0" y="0"/>
                <wp:positionH relativeFrom="margin">
                  <wp:posOffset>3761740</wp:posOffset>
                </wp:positionH>
                <wp:positionV relativeFrom="paragraph">
                  <wp:posOffset>2446655</wp:posOffset>
                </wp:positionV>
                <wp:extent cx="1325245" cy="242570"/>
                <wp:effectExtent l="0" t="0" r="0" b="5080"/>
                <wp:wrapNone/>
                <wp:docPr id="1777660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24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CB717" w14:textId="75F89C86" w:rsidR="00B30097" w:rsidRPr="00B4734C" w:rsidRDefault="002949E5" w:rsidP="00B300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</w:pPr>
                            <w:r w:rsidRPr="002949E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33-4165492-1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E0F19" id="_x0000_s1032" type="#_x0000_t202" style="position:absolute;left:0;text-align:left;margin-left:296.2pt;margin-top:192.65pt;width:104.35pt;height:19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" filled="f" stroked="f" strokeweight=".5pt">
                <v:textbox>
                  <w:txbxContent>
                    <w:p w14:paraId="5D7CB717" w14:textId="75F89C86" w:rsidR="00B30097" w:rsidRPr="00B4734C" w:rsidRDefault="002949E5" w:rsidP="00B3009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PH"/>
                        </w:rPr>
                      </w:pPr>
                      <w:r w:rsidRPr="002949E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33-4165492-1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1C3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8C38E4" wp14:editId="4B4B543D">
                <wp:simplePos x="0" y="0"/>
                <wp:positionH relativeFrom="margin">
                  <wp:posOffset>3780214</wp:posOffset>
                </wp:positionH>
                <wp:positionV relativeFrom="paragraph">
                  <wp:posOffset>2749343</wp:posOffset>
                </wp:positionV>
                <wp:extent cx="1771650" cy="242570"/>
                <wp:effectExtent l="0" t="0" r="0" b="5080"/>
                <wp:wrapNone/>
                <wp:docPr id="1853741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2501C" w14:textId="5C1FA3F8" w:rsidR="00B30097" w:rsidRPr="007571AC" w:rsidRDefault="002949E5" w:rsidP="00B300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PH"/>
                              </w:rPr>
                            </w:pPr>
                            <w:r w:rsidRPr="002949E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211-956-721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C38E4" id="_x0000_s1033" type="#_x0000_t202" style="position:absolute;left:0;text-align:left;margin-left:297.65pt;margin-top:216.5pt;width:139.5pt;height:19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IsGQIAADM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" filled="f" stroked="f" strokeweight=".5pt">
                <v:textbox>
                  <w:txbxContent>
                    <w:p w14:paraId="5FA2501C" w14:textId="5C1FA3F8" w:rsidR="00B30097" w:rsidRPr="007571AC" w:rsidRDefault="002949E5" w:rsidP="00B30097">
                      <w:pPr>
                        <w:rPr>
                          <w:rFonts w:ascii="Arial" w:hAnsi="Arial" w:cs="Arial"/>
                          <w:b/>
                          <w:bCs/>
                          <w:lang w:val="en-PH"/>
                        </w:rPr>
                      </w:pPr>
                      <w:r w:rsidRPr="002949E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211-956-721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431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054F3F" wp14:editId="5A8BCFE1">
                <wp:simplePos x="0" y="0"/>
                <wp:positionH relativeFrom="margin">
                  <wp:posOffset>998796</wp:posOffset>
                </wp:positionH>
                <wp:positionV relativeFrom="paragraph">
                  <wp:posOffset>4251960</wp:posOffset>
                </wp:positionV>
                <wp:extent cx="2130804" cy="274320"/>
                <wp:effectExtent l="0" t="0" r="0" b="0"/>
                <wp:wrapNone/>
                <wp:docPr id="445240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80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DB7BC" w14:textId="4F7D256B" w:rsidR="002F0108" w:rsidRPr="002F0108" w:rsidRDefault="00BB4312" w:rsidP="0057093F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4F3F" id="_x0000_s1034" type="#_x0000_t202" style="position:absolute;left:0;text-align:left;margin-left:78.65pt;margin-top:334.8pt;width:167.8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GPHAIAADM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" filled="f" stroked="f" strokeweight=".5pt">
                <v:textbox>
                  <w:txbxContent>
                    <w:p w14:paraId="02DDB7BC" w14:textId="4F7D256B" w:rsidR="002F0108" w:rsidRPr="002F0108" w:rsidRDefault="00BB4312" w:rsidP="0057093F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66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C25C1" wp14:editId="73A21E80">
                <wp:simplePos x="0" y="0"/>
                <wp:positionH relativeFrom="margin">
                  <wp:posOffset>664151</wp:posOffset>
                </wp:positionH>
                <wp:positionV relativeFrom="paragraph">
                  <wp:posOffset>231878</wp:posOffset>
                </wp:positionV>
                <wp:extent cx="1971412" cy="274320"/>
                <wp:effectExtent l="0" t="0" r="0" b="0"/>
                <wp:wrapNone/>
                <wp:docPr id="783216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412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343F7" w14:textId="6440C527" w:rsidR="00325124" w:rsidRPr="00325124" w:rsidRDefault="007566C2" w:rsidP="006306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C25C1" id="_x0000_s1035" type="#_x0000_t202" style="position:absolute;left:0;text-align:left;margin-left:52.3pt;margin-top:18.25pt;width:155.25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" filled="f" stroked="f" strokeweight=".5pt">
                <v:textbox>
                  <w:txbxContent>
                    <w:p w14:paraId="4AA343F7" w14:textId="6440C527" w:rsidR="00325124" w:rsidRPr="00325124" w:rsidRDefault="007566C2" w:rsidP="006306DA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028CE" w:rsidRPr="005028CE" w:rsidSect="007407C1">
      <w:type w:val="continuous"/>
      <w:pgSz w:w="12240" w:h="15840" w:code="1"/>
      <w:pgMar w:top="1480" w:right="1720" w:bottom="280" w:left="1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47B21"/>
    <w:multiLevelType w:val="multilevel"/>
    <w:tmpl w:val="D4CC56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90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8F7"/>
    <w:rsid w:val="00015C14"/>
    <w:rsid w:val="00017164"/>
    <w:rsid w:val="00020186"/>
    <w:rsid w:val="00045079"/>
    <w:rsid w:val="000511F9"/>
    <w:rsid w:val="000512C4"/>
    <w:rsid w:val="00073C55"/>
    <w:rsid w:val="00080144"/>
    <w:rsid w:val="000A4428"/>
    <w:rsid w:val="000B04E7"/>
    <w:rsid w:val="000B7F81"/>
    <w:rsid w:val="000C5F62"/>
    <w:rsid w:val="000F7545"/>
    <w:rsid w:val="001041B7"/>
    <w:rsid w:val="00111038"/>
    <w:rsid w:val="00117FDB"/>
    <w:rsid w:val="0015520B"/>
    <w:rsid w:val="00175931"/>
    <w:rsid w:val="00182B15"/>
    <w:rsid w:val="001A2962"/>
    <w:rsid w:val="001A2EAA"/>
    <w:rsid w:val="001D4A88"/>
    <w:rsid w:val="001F0F5C"/>
    <w:rsid w:val="001F21EC"/>
    <w:rsid w:val="002227E2"/>
    <w:rsid w:val="00232DE0"/>
    <w:rsid w:val="00234B2A"/>
    <w:rsid w:val="00236FCE"/>
    <w:rsid w:val="00255545"/>
    <w:rsid w:val="00291F8F"/>
    <w:rsid w:val="002949E5"/>
    <w:rsid w:val="002969CC"/>
    <w:rsid w:val="002A60BF"/>
    <w:rsid w:val="002C6CD2"/>
    <w:rsid w:val="002D0F15"/>
    <w:rsid w:val="002D5AA6"/>
    <w:rsid w:val="002E6C12"/>
    <w:rsid w:val="002F0108"/>
    <w:rsid w:val="002F65DB"/>
    <w:rsid w:val="00320025"/>
    <w:rsid w:val="00325124"/>
    <w:rsid w:val="003345D7"/>
    <w:rsid w:val="00335C2B"/>
    <w:rsid w:val="00375067"/>
    <w:rsid w:val="00375D7C"/>
    <w:rsid w:val="00392293"/>
    <w:rsid w:val="003A2695"/>
    <w:rsid w:val="003B003E"/>
    <w:rsid w:val="003C140F"/>
    <w:rsid w:val="003F589D"/>
    <w:rsid w:val="003F7B68"/>
    <w:rsid w:val="0040390D"/>
    <w:rsid w:val="0042019E"/>
    <w:rsid w:val="00441204"/>
    <w:rsid w:val="0044478B"/>
    <w:rsid w:val="00481EC6"/>
    <w:rsid w:val="00485456"/>
    <w:rsid w:val="004F365A"/>
    <w:rsid w:val="005028CE"/>
    <w:rsid w:val="0057093F"/>
    <w:rsid w:val="00584446"/>
    <w:rsid w:val="00601658"/>
    <w:rsid w:val="00602A70"/>
    <w:rsid w:val="0061122F"/>
    <w:rsid w:val="0061198B"/>
    <w:rsid w:val="006306DA"/>
    <w:rsid w:val="00637751"/>
    <w:rsid w:val="00646C36"/>
    <w:rsid w:val="0065024B"/>
    <w:rsid w:val="00660147"/>
    <w:rsid w:val="00661C30"/>
    <w:rsid w:val="006A20B2"/>
    <w:rsid w:val="006B1B0C"/>
    <w:rsid w:val="007326BF"/>
    <w:rsid w:val="007407C1"/>
    <w:rsid w:val="007566C2"/>
    <w:rsid w:val="007571AC"/>
    <w:rsid w:val="007801E3"/>
    <w:rsid w:val="00783B37"/>
    <w:rsid w:val="007917DD"/>
    <w:rsid w:val="00794AF2"/>
    <w:rsid w:val="007A495E"/>
    <w:rsid w:val="007B024E"/>
    <w:rsid w:val="007B0932"/>
    <w:rsid w:val="007B4BC9"/>
    <w:rsid w:val="007B5C3D"/>
    <w:rsid w:val="007E2B53"/>
    <w:rsid w:val="007E6152"/>
    <w:rsid w:val="00801F3C"/>
    <w:rsid w:val="008334B9"/>
    <w:rsid w:val="00865A22"/>
    <w:rsid w:val="008773EF"/>
    <w:rsid w:val="00890E47"/>
    <w:rsid w:val="00893308"/>
    <w:rsid w:val="008A4844"/>
    <w:rsid w:val="008C079C"/>
    <w:rsid w:val="008C295E"/>
    <w:rsid w:val="008F3CB4"/>
    <w:rsid w:val="008F51A4"/>
    <w:rsid w:val="009031DE"/>
    <w:rsid w:val="009239B0"/>
    <w:rsid w:val="00930BBD"/>
    <w:rsid w:val="0093111B"/>
    <w:rsid w:val="00941769"/>
    <w:rsid w:val="0097480E"/>
    <w:rsid w:val="0098212E"/>
    <w:rsid w:val="0099482A"/>
    <w:rsid w:val="009966AB"/>
    <w:rsid w:val="009F259C"/>
    <w:rsid w:val="00A1034D"/>
    <w:rsid w:val="00A10D0B"/>
    <w:rsid w:val="00A1583A"/>
    <w:rsid w:val="00A21769"/>
    <w:rsid w:val="00A24436"/>
    <w:rsid w:val="00A3647C"/>
    <w:rsid w:val="00A443EC"/>
    <w:rsid w:val="00A46D25"/>
    <w:rsid w:val="00A53221"/>
    <w:rsid w:val="00A62501"/>
    <w:rsid w:val="00AA78F7"/>
    <w:rsid w:val="00AB0AA6"/>
    <w:rsid w:val="00AB7BA4"/>
    <w:rsid w:val="00AD1F7D"/>
    <w:rsid w:val="00B109CC"/>
    <w:rsid w:val="00B30097"/>
    <w:rsid w:val="00B30A1C"/>
    <w:rsid w:val="00B4734C"/>
    <w:rsid w:val="00B64B90"/>
    <w:rsid w:val="00B65E53"/>
    <w:rsid w:val="00B65F48"/>
    <w:rsid w:val="00B70922"/>
    <w:rsid w:val="00BB4312"/>
    <w:rsid w:val="00BB54F1"/>
    <w:rsid w:val="00BC2564"/>
    <w:rsid w:val="00BE2F55"/>
    <w:rsid w:val="00BE7F8B"/>
    <w:rsid w:val="00C03FB6"/>
    <w:rsid w:val="00C12966"/>
    <w:rsid w:val="00C173A9"/>
    <w:rsid w:val="00C358B7"/>
    <w:rsid w:val="00C80AE7"/>
    <w:rsid w:val="00C81536"/>
    <w:rsid w:val="00C84391"/>
    <w:rsid w:val="00C91378"/>
    <w:rsid w:val="00C93DA7"/>
    <w:rsid w:val="00C966AC"/>
    <w:rsid w:val="00CB3C89"/>
    <w:rsid w:val="00CC3903"/>
    <w:rsid w:val="00CD32D4"/>
    <w:rsid w:val="00CD519D"/>
    <w:rsid w:val="00CE7F75"/>
    <w:rsid w:val="00D023BC"/>
    <w:rsid w:val="00D120DE"/>
    <w:rsid w:val="00D240DA"/>
    <w:rsid w:val="00D36A71"/>
    <w:rsid w:val="00D41049"/>
    <w:rsid w:val="00D42141"/>
    <w:rsid w:val="00D43CE5"/>
    <w:rsid w:val="00D46090"/>
    <w:rsid w:val="00D50F68"/>
    <w:rsid w:val="00D70D96"/>
    <w:rsid w:val="00D811F2"/>
    <w:rsid w:val="00D84876"/>
    <w:rsid w:val="00D85866"/>
    <w:rsid w:val="00DA53DB"/>
    <w:rsid w:val="00DD2B02"/>
    <w:rsid w:val="00DE097B"/>
    <w:rsid w:val="00E14A34"/>
    <w:rsid w:val="00E411D4"/>
    <w:rsid w:val="00E4299F"/>
    <w:rsid w:val="00E52CB9"/>
    <w:rsid w:val="00E54F73"/>
    <w:rsid w:val="00E75020"/>
    <w:rsid w:val="00E85586"/>
    <w:rsid w:val="00E877BB"/>
    <w:rsid w:val="00E93524"/>
    <w:rsid w:val="00EA12A7"/>
    <w:rsid w:val="00EB3139"/>
    <w:rsid w:val="00EC1132"/>
    <w:rsid w:val="00EE24D7"/>
    <w:rsid w:val="00EF1D97"/>
    <w:rsid w:val="00EF4E96"/>
    <w:rsid w:val="00F01BA5"/>
    <w:rsid w:val="00F371B1"/>
    <w:rsid w:val="00F41456"/>
    <w:rsid w:val="00F625C8"/>
    <w:rsid w:val="00F75C02"/>
    <w:rsid w:val="00F764C2"/>
    <w:rsid w:val="00F86825"/>
    <w:rsid w:val="00FA504D"/>
    <w:rsid w:val="00FB7DD3"/>
    <w:rsid w:val="00FD36A0"/>
    <w:rsid w:val="00FD6BB2"/>
    <w:rsid w:val="00FE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F2D907D"/>
  <w15:docId w15:val="{6FE6A60A-4A2D-4BE0-A1D7-D54E27F5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2EC51-AFFB-45FD-A804-5D337E824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MBC IT Support</cp:lastModifiedBy>
  <cp:revision>914</cp:revision>
  <cp:lastPrinted>2025-09-21T23:09:00Z</cp:lastPrinted>
  <dcterms:created xsi:type="dcterms:W3CDTF">2025-05-10T05:12:00Z</dcterms:created>
  <dcterms:modified xsi:type="dcterms:W3CDTF">2025-09-22T02:00:00Z</dcterms:modified>
</cp:coreProperties>
</file>